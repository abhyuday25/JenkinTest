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38FA" w14:textId="710A11C3" w:rsidR="00E259BE" w:rsidRDefault="00D21302">
      <w:pPr>
        <w:rPr>
          <w:lang w:val="en-US"/>
        </w:rPr>
      </w:pPr>
      <w:r>
        <w:rPr>
          <w:lang w:val="en-US"/>
        </w:rPr>
        <w:t>Windows batch command—</w:t>
      </w:r>
    </w:p>
    <w:p w14:paraId="675A3F0A" w14:textId="77777777" w:rsidR="00D21302" w:rsidRPr="00D21302" w:rsidRDefault="00D21302" w:rsidP="00D21302">
      <w:pPr>
        <w:rPr>
          <w:lang w:val="en-US"/>
        </w:rPr>
      </w:pPr>
      <w:r w:rsidRPr="00D21302">
        <w:rPr>
          <w:lang w:val="en-US"/>
        </w:rPr>
        <w:t>cd %WORKSPACE%\</w:t>
      </w:r>
      <w:proofErr w:type="spellStart"/>
      <w:r w:rsidRPr="00D21302">
        <w:rPr>
          <w:lang w:val="en-US"/>
        </w:rPr>
        <w:t>PCMJava</w:t>
      </w:r>
      <w:proofErr w:type="spellEnd"/>
    </w:p>
    <w:p w14:paraId="0C314611" w14:textId="77777777" w:rsidR="00D21302" w:rsidRPr="00D21302" w:rsidRDefault="00D21302" w:rsidP="00D21302">
      <w:pPr>
        <w:rPr>
          <w:lang w:val="en-US"/>
        </w:rPr>
      </w:pPr>
      <w:r w:rsidRPr="00D21302">
        <w:rPr>
          <w:lang w:val="en-US"/>
        </w:rPr>
        <w:t xml:space="preserve">if not exist bin </w:t>
      </w:r>
      <w:proofErr w:type="spellStart"/>
      <w:r w:rsidRPr="00D21302">
        <w:rPr>
          <w:lang w:val="en-US"/>
        </w:rPr>
        <w:t>mkdir</w:t>
      </w:r>
      <w:proofErr w:type="spellEnd"/>
      <w:r w:rsidRPr="00D21302">
        <w:rPr>
          <w:lang w:val="en-US"/>
        </w:rPr>
        <w:t xml:space="preserve"> bin</w:t>
      </w:r>
    </w:p>
    <w:p w14:paraId="5959AF13" w14:textId="77777777" w:rsidR="00D21302" w:rsidRPr="00D21302" w:rsidRDefault="00D21302" w:rsidP="00D21302">
      <w:pPr>
        <w:rPr>
          <w:lang w:val="en-US"/>
        </w:rPr>
      </w:pPr>
      <w:proofErr w:type="spellStart"/>
      <w:r w:rsidRPr="00D21302">
        <w:rPr>
          <w:lang w:val="en-US"/>
        </w:rPr>
        <w:t>dir</w:t>
      </w:r>
      <w:proofErr w:type="spellEnd"/>
      <w:r w:rsidRPr="00D21302">
        <w:rPr>
          <w:lang w:val="en-US"/>
        </w:rPr>
        <w:t xml:space="preserve"> /s /b </w:t>
      </w:r>
      <w:proofErr w:type="spellStart"/>
      <w:r w:rsidRPr="00D21302">
        <w:rPr>
          <w:lang w:val="en-US"/>
        </w:rPr>
        <w:t>src</w:t>
      </w:r>
      <w:proofErr w:type="spellEnd"/>
      <w:r w:rsidRPr="00D21302">
        <w:rPr>
          <w:lang w:val="en-US"/>
        </w:rPr>
        <w:t>\*.java &gt; sources.txt</w:t>
      </w:r>
    </w:p>
    <w:p w14:paraId="609E4EE2" w14:textId="77777777" w:rsidR="00D21302" w:rsidRPr="00D21302" w:rsidRDefault="00D21302" w:rsidP="00D21302">
      <w:pPr>
        <w:rPr>
          <w:lang w:val="en-US"/>
        </w:rPr>
      </w:pPr>
      <w:proofErr w:type="spellStart"/>
      <w:r w:rsidRPr="00D21302">
        <w:rPr>
          <w:lang w:val="en-US"/>
        </w:rPr>
        <w:t>javac</w:t>
      </w:r>
      <w:proofErr w:type="spellEnd"/>
      <w:r w:rsidRPr="00D21302">
        <w:rPr>
          <w:lang w:val="en-US"/>
        </w:rPr>
        <w:t xml:space="preserve"> -d bin @sources.txt</w:t>
      </w:r>
    </w:p>
    <w:p w14:paraId="7C92C9F2" w14:textId="34450BEB" w:rsidR="00D21302" w:rsidRDefault="00D21302" w:rsidP="00D21302">
      <w:pPr>
        <w:rPr>
          <w:lang w:val="en-US"/>
        </w:rPr>
      </w:pPr>
      <w:r w:rsidRPr="00D21302">
        <w:rPr>
          <w:lang w:val="en-US"/>
        </w:rPr>
        <w:t xml:space="preserve">java -cp bin </w:t>
      </w:r>
      <w:proofErr w:type="spellStart"/>
      <w:proofErr w:type="gramStart"/>
      <w:r w:rsidRPr="00D21302">
        <w:rPr>
          <w:lang w:val="en-US"/>
        </w:rPr>
        <w:t>com.pcm.Main</w:t>
      </w:r>
      <w:proofErr w:type="spellEnd"/>
      <w:proofErr w:type="gramEnd"/>
    </w:p>
    <w:p w14:paraId="4B7802EC" w14:textId="77777777" w:rsidR="00C0073E" w:rsidRDefault="00C0073E" w:rsidP="00D21302">
      <w:pPr>
        <w:rPr>
          <w:lang w:val="en-US"/>
        </w:rPr>
      </w:pPr>
    </w:p>
    <w:p w14:paraId="69647F51" w14:textId="1C243785" w:rsidR="00C0073E" w:rsidRDefault="00C0073E" w:rsidP="00D21302">
      <w:pPr>
        <w:rPr>
          <w:lang w:val="en-US"/>
        </w:rPr>
      </w:pPr>
      <w:r>
        <w:rPr>
          <w:lang w:val="en-US"/>
        </w:rPr>
        <w:t>Shell—</w:t>
      </w:r>
    </w:p>
    <w:p w14:paraId="1A58BC82" w14:textId="77777777" w:rsidR="00C0073E" w:rsidRPr="00C0073E" w:rsidRDefault="00C0073E" w:rsidP="00C0073E">
      <w:pPr>
        <w:rPr>
          <w:lang w:val="en-US"/>
        </w:rPr>
      </w:pPr>
      <w:r w:rsidRPr="00C0073E">
        <w:rPr>
          <w:lang w:val="en-US"/>
        </w:rPr>
        <w:t>cd $WORKSPACE/</w:t>
      </w:r>
      <w:proofErr w:type="spellStart"/>
      <w:r w:rsidRPr="00C0073E">
        <w:rPr>
          <w:lang w:val="en-US"/>
        </w:rPr>
        <w:t>PCMJava</w:t>
      </w:r>
      <w:proofErr w:type="spellEnd"/>
    </w:p>
    <w:p w14:paraId="59447FA5" w14:textId="77777777" w:rsidR="00C0073E" w:rsidRPr="00C0073E" w:rsidRDefault="00C0073E" w:rsidP="00C0073E">
      <w:pPr>
        <w:rPr>
          <w:lang w:val="en-US"/>
        </w:rPr>
      </w:pPr>
      <w:proofErr w:type="spellStart"/>
      <w:r w:rsidRPr="00C0073E">
        <w:rPr>
          <w:lang w:val="en-US"/>
        </w:rPr>
        <w:t>mkdir</w:t>
      </w:r>
      <w:proofErr w:type="spellEnd"/>
      <w:r w:rsidRPr="00C0073E">
        <w:rPr>
          <w:lang w:val="en-US"/>
        </w:rPr>
        <w:t xml:space="preserve"> -p bin</w:t>
      </w:r>
    </w:p>
    <w:p w14:paraId="33E1D487" w14:textId="77777777" w:rsidR="00C0073E" w:rsidRPr="00C0073E" w:rsidRDefault="00C0073E" w:rsidP="00C0073E">
      <w:pPr>
        <w:rPr>
          <w:lang w:val="en-US"/>
        </w:rPr>
      </w:pPr>
      <w:r w:rsidRPr="00C0073E">
        <w:rPr>
          <w:lang w:val="en-US"/>
        </w:rPr>
        <w:t xml:space="preserve">find </w:t>
      </w:r>
      <w:proofErr w:type="spellStart"/>
      <w:r w:rsidRPr="00C0073E">
        <w:rPr>
          <w:lang w:val="en-US"/>
        </w:rPr>
        <w:t>src</w:t>
      </w:r>
      <w:proofErr w:type="spellEnd"/>
      <w:r w:rsidRPr="00C0073E">
        <w:rPr>
          <w:lang w:val="en-US"/>
        </w:rPr>
        <w:t xml:space="preserve"> -name "*.java" &gt; sources.txt</w:t>
      </w:r>
    </w:p>
    <w:p w14:paraId="79A314FC" w14:textId="77777777" w:rsidR="00C0073E" w:rsidRPr="00C0073E" w:rsidRDefault="00C0073E" w:rsidP="00C0073E">
      <w:pPr>
        <w:rPr>
          <w:lang w:val="en-US"/>
        </w:rPr>
      </w:pPr>
      <w:proofErr w:type="spellStart"/>
      <w:r w:rsidRPr="00C0073E">
        <w:rPr>
          <w:lang w:val="en-US"/>
        </w:rPr>
        <w:t>javac</w:t>
      </w:r>
      <w:proofErr w:type="spellEnd"/>
      <w:r w:rsidRPr="00C0073E">
        <w:rPr>
          <w:lang w:val="en-US"/>
        </w:rPr>
        <w:t xml:space="preserve"> -d bin @sources.txt</w:t>
      </w:r>
    </w:p>
    <w:p w14:paraId="17573A92" w14:textId="0068EE81" w:rsidR="00C0073E" w:rsidRDefault="00C0073E" w:rsidP="00C0073E">
      <w:pPr>
        <w:rPr>
          <w:lang w:val="en-US"/>
        </w:rPr>
      </w:pPr>
      <w:r w:rsidRPr="00C0073E">
        <w:rPr>
          <w:lang w:val="en-US"/>
        </w:rPr>
        <w:t xml:space="preserve">java -cp bin </w:t>
      </w:r>
      <w:proofErr w:type="spellStart"/>
      <w:proofErr w:type="gramStart"/>
      <w:r w:rsidRPr="00C0073E">
        <w:rPr>
          <w:lang w:val="en-US"/>
        </w:rPr>
        <w:t>com.pcm.Main</w:t>
      </w:r>
      <w:proofErr w:type="spellEnd"/>
      <w:proofErr w:type="gramEnd"/>
    </w:p>
    <w:p w14:paraId="0CF3D7B5" w14:textId="77777777" w:rsidR="001A10E9" w:rsidRDefault="001A10E9" w:rsidP="00C0073E">
      <w:pPr>
        <w:rPr>
          <w:lang w:val="en-US"/>
        </w:rPr>
      </w:pPr>
    </w:p>
    <w:p w14:paraId="24EAA1FF" w14:textId="77777777" w:rsidR="001A10E9" w:rsidRDefault="001A10E9" w:rsidP="00C0073E">
      <w:pPr>
        <w:rPr>
          <w:lang w:val="en-US"/>
        </w:rPr>
      </w:pPr>
    </w:p>
    <w:p w14:paraId="61C5D9A9" w14:textId="77777777" w:rsidR="001A10E9" w:rsidRDefault="001A10E9" w:rsidP="00C0073E">
      <w:pPr>
        <w:rPr>
          <w:lang w:val="en-US"/>
        </w:rPr>
      </w:pPr>
    </w:p>
    <w:p w14:paraId="5FCCA25B" w14:textId="77777777" w:rsidR="001A10E9" w:rsidRDefault="001A10E9" w:rsidP="00C0073E">
      <w:pPr>
        <w:rPr>
          <w:lang w:val="en-US"/>
        </w:rPr>
      </w:pPr>
    </w:p>
    <w:p w14:paraId="0BF441CC" w14:textId="77777777" w:rsidR="001A10E9" w:rsidRDefault="001A10E9" w:rsidP="00C0073E">
      <w:pPr>
        <w:rPr>
          <w:lang w:val="en-US"/>
        </w:rPr>
      </w:pPr>
    </w:p>
    <w:p w14:paraId="1E9AC69C" w14:textId="77777777" w:rsidR="001A10E9" w:rsidRDefault="001A10E9" w:rsidP="00C0073E">
      <w:pPr>
        <w:rPr>
          <w:lang w:val="en-US"/>
        </w:rPr>
      </w:pPr>
    </w:p>
    <w:p w14:paraId="5C514A01" w14:textId="77777777" w:rsidR="001A10E9" w:rsidRDefault="001A10E9" w:rsidP="00C0073E">
      <w:pPr>
        <w:rPr>
          <w:lang w:val="en-US"/>
        </w:rPr>
      </w:pPr>
    </w:p>
    <w:p w14:paraId="139BA70C" w14:textId="77777777" w:rsidR="001A10E9" w:rsidRDefault="001A10E9" w:rsidP="00C0073E">
      <w:pPr>
        <w:rPr>
          <w:lang w:val="en-US"/>
        </w:rPr>
      </w:pPr>
    </w:p>
    <w:p w14:paraId="7F5BDEF2" w14:textId="77777777" w:rsidR="001A10E9" w:rsidRDefault="001A10E9" w:rsidP="00C0073E">
      <w:pPr>
        <w:rPr>
          <w:lang w:val="en-US"/>
        </w:rPr>
      </w:pPr>
    </w:p>
    <w:p w14:paraId="3DE2EBFE" w14:textId="77777777" w:rsidR="001A10E9" w:rsidRDefault="001A10E9" w:rsidP="00C0073E">
      <w:pPr>
        <w:rPr>
          <w:lang w:val="en-US"/>
        </w:rPr>
      </w:pPr>
    </w:p>
    <w:p w14:paraId="00405757" w14:textId="77777777" w:rsidR="001A10E9" w:rsidRDefault="001A10E9" w:rsidP="00C0073E">
      <w:pPr>
        <w:rPr>
          <w:lang w:val="en-US"/>
        </w:rPr>
      </w:pPr>
    </w:p>
    <w:p w14:paraId="638154EB" w14:textId="77777777" w:rsidR="001A10E9" w:rsidRDefault="001A10E9" w:rsidP="00C0073E">
      <w:pPr>
        <w:rPr>
          <w:lang w:val="en-US"/>
        </w:rPr>
      </w:pPr>
    </w:p>
    <w:p w14:paraId="68352C8B" w14:textId="77777777" w:rsidR="001A10E9" w:rsidRDefault="001A10E9" w:rsidP="00C0073E">
      <w:pPr>
        <w:rPr>
          <w:lang w:val="en-US"/>
        </w:rPr>
      </w:pPr>
    </w:p>
    <w:p w14:paraId="5F03644A" w14:textId="77777777" w:rsidR="001A10E9" w:rsidRDefault="001A10E9" w:rsidP="00C0073E">
      <w:pPr>
        <w:rPr>
          <w:lang w:val="en-US"/>
        </w:rPr>
      </w:pPr>
    </w:p>
    <w:p w14:paraId="39F4DC7B" w14:textId="77777777" w:rsidR="001A10E9" w:rsidRDefault="001A10E9" w:rsidP="00C0073E">
      <w:pPr>
        <w:rPr>
          <w:lang w:val="en-US"/>
        </w:rPr>
      </w:pPr>
    </w:p>
    <w:p w14:paraId="027C7127" w14:textId="77777777" w:rsidR="001A10E9" w:rsidRDefault="001A10E9" w:rsidP="00C0073E">
      <w:pPr>
        <w:rPr>
          <w:lang w:val="en-US"/>
        </w:rPr>
      </w:pPr>
    </w:p>
    <w:p w14:paraId="54E20C62" w14:textId="77777777" w:rsidR="001A10E9" w:rsidRDefault="001A10E9" w:rsidP="00C0073E">
      <w:pPr>
        <w:rPr>
          <w:lang w:val="en-US"/>
        </w:rPr>
      </w:pPr>
    </w:p>
    <w:p w14:paraId="0B0A80D7" w14:textId="77777777" w:rsidR="001A10E9" w:rsidRDefault="001A10E9" w:rsidP="00C0073E">
      <w:pPr>
        <w:rPr>
          <w:lang w:val="en-US"/>
        </w:rPr>
      </w:pPr>
    </w:p>
    <w:p w14:paraId="7C8C9969" w14:textId="7F0201C3" w:rsidR="001A10E9" w:rsidRDefault="001A10E9" w:rsidP="00C0073E">
      <w:pPr>
        <w:rPr>
          <w:lang w:val="en-US"/>
        </w:rPr>
      </w:pPr>
      <w:r>
        <w:rPr>
          <w:lang w:val="en-US"/>
        </w:rPr>
        <w:lastRenderedPageBreak/>
        <w:t>MAVEN</w:t>
      </w:r>
    </w:p>
    <w:p w14:paraId="5E628733" w14:textId="159C5503" w:rsidR="001A10E9" w:rsidRDefault="001A10E9" w:rsidP="00C0073E">
      <w:r w:rsidRPr="001A10E9">
        <w:t>maven-archetype-</w:t>
      </w:r>
      <w:proofErr w:type="spellStart"/>
      <w:r w:rsidRPr="001A10E9">
        <w:t>quickstart</w:t>
      </w:r>
      <w:proofErr w:type="spellEnd"/>
    </w:p>
    <w:p w14:paraId="7F37E866" w14:textId="77777777" w:rsidR="001A10E9" w:rsidRDefault="001A10E9" w:rsidP="00C0073E">
      <w:r w:rsidRPr="001A10E9">
        <w:t xml:space="preserve">Group Id: </w:t>
      </w:r>
      <w:proofErr w:type="spellStart"/>
      <w:proofErr w:type="gramStart"/>
      <w:r w:rsidRPr="001A10E9">
        <w:t>com.bank</w:t>
      </w:r>
      <w:proofErr w:type="spellEnd"/>
      <w:proofErr w:type="gramEnd"/>
      <w:r w:rsidRPr="001A10E9">
        <w:t xml:space="preserve"> </w:t>
      </w:r>
    </w:p>
    <w:p w14:paraId="65CB4077" w14:textId="77777777" w:rsidR="001A10E9" w:rsidRDefault="001A10E9" w:rsidP="00C0073E">
      <w:r w:rsidRPr="001A10E9">
        <w:t xml:space="preserve">o Artifact Id: </w:t>
      </w:r>
      <w:proofErr w:type="spellStart"/>
      <w:r w:rsidRPr="001A10E9">
        <w:t>BankingMavenJUnit</w:t>
      </w:r>
      <w:proofErr w:type="spellEnd"/>
      <w:r w:rsidRPr="001A10E9">
        <w:t xml:space="preserve"> </w:t>
      </w:r>
    </w:p>
    <w:p w14:paraId="4BDCA278" w14:textId="1EDB8007" w:rsidR="001A10E9" w:rsidRDefault="001A10E9" w:rsidP="00C0073E">
      <w:r w:rsidRPr="001A10E9">
        <w:t>o Version: 1.0</w:t>
      </w:r>
    </w:p>
    <w:p w14:paraId="13486B75" w14:textId="77777777" w:rsidR="001A10E9" w:rsidRDefault="001A10E9" w:rsidP="00C0073E"/>
    <w:p w14:paraId="1B1FEE03" w14:textId="77777777" w:rsidR="001A10E9" w:rsidRDefault="001A10E9" w:rsidP="001A10E9">
      <w:r>
        <w:t>Open pom.xml and add JUnit 5 dependency:</w:t>
      </w:r>
    </w:p>
    <w:p w14:paraId="32FAA496" w14:textId="77777777" w:rsidR="001A10E9" w:rsidRDefault="001A10E9" w:rsidP="001A10E9">
      <w:r>
        <w:t>&lt;dependencies&gt;</w:t>
      </w:r>
    </w:p>
    <w:p w14:paraId="5488CA82" w14:textId="77777777" w:rsidR="001A10E9" w:rsidRDefault="001A10E9" w:rsidP="001A10E9">
      <w:r>
        <w:t>&lt;dependency&gt;</w:t>
      </w:r>
    </w:p>
    <w:p w14:paraId="1ECDCA06" w14:textId="77777777" w:rsidR="001A10E9" w:rsidRDefault="001A10E9" w:rsidP="001A10E9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7CC1821" w14:textId="77777777" w:rsidR="001A10E9" w:rsidRDefault="001A10E9" w:rsidP="001A10E9">
      <w:r>
        <w:t>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4BC67C8F" w14:textId="77777777" w:rsidR="001A10E9" w:rsidRDefault="001A10E9" w:rsidP="001A10E9">
      <w:r>
        <w:t>&lt;version&gt;5.10.0&lt;/version&gt;</w:t>
      </w:r>
    </w:p>
    <w:p w14:paraId="18A55A3C" w14:textId="77777777" w:rsidR="001A10E9" w:rsidRDefault="001A10E9" w:rsidP="001A10E9">
      <w:r>
        <w:t>&lt;scope&gt;test&lt;/scope&gt;</w:t>
      </w:r>
    </w:p>
    <w:p w14:paraId="1A8372EF" w14:textId="77777777" w:rsidR="001A10E9" w:rsidRDefault="001A10E9" w:rsidP="001A10E9">
      <w:r>
        <w:t>&lt;/dependency&gt;</w:t>
      </w:r>
    </w:p>
    <w:p w14:paraId="3FDD0B13" w14:textId="77777777" w:rsidR="001A10E9" w:rsidRDefault="001A10E9" w:rsidP="001A10E9">
      <w:r>
        <w:t>&lt;/dependencies&gt;</w:t>
      </w:r>
    </w:p>
    <w:p w14:paraId="225F157E" w14:textId="77777777" w:rsidR="001A10E9" w:rsidRDefault="001A10E9" w:rsidP="001A10E9"/>
    <w:p w14:paraId="1DFE9FFC" w14:textId="7D182562" w:rsidR="001A10E9" w:rsidRDefault="001A10E9" w:rsidP="001A10E9">
      <w:r>
        <w:t>Add Surefire plugin:</w:t>
      </w:r>
    </w:p>
    <w:p w14:paraId="4C4C5658" w14:textId="77777777" w:rsidR="001A10E9" w:rsidRDefault="001A10E9" w:rsidP="001A10E9">
      <w:r>
        <w:t>&lt;build&gt;</w:t>
      </w:r>
    </w:p>
    <w:p w14:paraId="279958F8" w14:textId="77777777" w:rsidR="001A10E9" w:rsidRDefault="001A10E9" w:rsidP="001A10E9">
      <w:r>
        <w:t>&lt;plugins&gt;</w:t>
      </w:r>
    </w:p>
    <w:p w14:paraId="40F6E441" w14:textId="77777777" w:rsidR="001A10E9" w:rsidRDefault="001A10E9" w:rsidP="001A10E9">
      <w:r>
        <w:t>&lt;plugin&gt;</w:t>
      </w:r>
    </w:p>
    <w:p w14:paraId="5A9F7A5D" w14:textId="77777777" w:rsidR="001A10E9" w:rsidRDefault="001A10E9" w:rsidP="001A10E9"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3261914" w14:textId="77777777" w:rsidR="001A10E9" w:rsidRDefault="001A10E9" w:rsidP="001A10E9">
      <w:r>
        <w:t>&lt;</w:t>
      </w:r>
      <w:proofErr w:type="spellStart"/>
      <w:r>
        <w:t>artifactId</w:t>
      </w:r>
      <w:proofErr w:type="spellEnd"/>
      <w:r>
        <w:t>&gt;maven-surefire-plugin&lt;/</w:t>
      </w:r>
      <w:proofErr w:type="spellStart"/>
      <w:r>
        <w:t>artifactId</w:t>
      </w:r>
      <w:proofErr w:type="spellEnd"/>
      <w:r>
        <w:t>&gt;</w:t>
      </w:r>
    </w:p>
    <w:p w14:paraId="579CDF31" w14:textId="77777777" w:rsidR="001A10E9" w:rsidRDefault="001A10E9" w:rsidP="001A10E9">
      <w:r>
        <w:t>&lt;version&gt;3.1.2&lt;/version&gt;</w:t>
      </w:r>
    </w:p>
    <w:p w14:paraId="382B4D38" w14:textId="77777777" w:rsidR="001A10E9" w:rsidRDefault="001A10E9" w:rsidP="001A10E9">
      <w:r>
        <w:t>&lt;/plugin&gt;</w:t>
      </w:r>
    </w:p>
    <w:p w14:paraId="703E1ED4" w14:textId="77777777" w:rsidR="001A10E9" w:rsidRDefault="001A10E9" w:rsidP="001A10E9">
      <w:r>
        <w:t>&lt;/plugins&gt;</w:t>
      </w:r>
    </w:p>
    <w:p w14:paraId="61692540" w14:textId="1A31A1C8" w:rsidR="001A10E9" w:rsidRDefault="001A10E9" w:rsidP="001A10E9">
      <w:r>
        <w:t>&lt;/build&gt;</w:t>
      </w:r>
    </w:p>
    <w:p w14:paraId="430EFD25" w14:textId="77777777" w:rsidR="001A10E9" w:rsidRDefault="001A10E9" w:rsidP="00C0073E">
      <w:pPr>
        <w:rPr>
          <w:lang w:val="en-US"/>
        </w:rPr>
      </w:pPr>
    </w:p>
    <w:p w14:paraId="01E6EF21" w14:textId="77777777" w:rsidR="001A10E9" w:rsidRDefault="001A10E9" w:rsidP="00C0073E">
      <w:pPr>
        <w:rPr>
          <w:lang w:val="en-US"/>
        </w:rPr>
      </w:pPr>
    </w:p>
    <w:p w14:paraId="5E11F029" w14:textId="77777777" w:rsidR="001A10E9" w:rsidRDefault="001A10E9" w:rsidP="00C0073E">
      <w:pPr>
        <w:rPr>
          <w:lang w:val="en-US"/>
        </w:rPr>
      </w:pPr>
    </w:p>
    <w:p w14:paraId="6EFFBD56" w14:textId="77777777" w:rsidR="001A10E9" w:rsidRDefault="001A10E9" w:rsidP="00C0073E">
      <w:pPr>
        <w:rPr>
          <w:lang w:val="en-US"/>
        </w:rPr>
      </w:pPr>
    </w:p>
    <w:p w14:paraId="3EE5B8B4" w14:textId="77777777" w:rsidR="001A10E9" w:rsidRDefault="001A10E9" w:rsidP="00C0073E">
      <w:pPr>
        <w:rPr>
          <w:lang w:val="en-US"/>
        </w:rPr>
      </w:pPr>
    </w:p>
    <w:p w14:paraId="09DA4914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lastRenderedPageBreak/>
        <w:t>STEP 5: Create Application Class</w:t>
      </w:r>
    </w:p>
    <w:p w14:paraId="1632278F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Create file:</w:t>
      </w:r>
    </w:p>
    <w:p w14:paraId="1D2461A2" w14:textId="77777777" w:rsidR="001A10E9" w:rsidRPr="001A10E9" w:rsidRDefault="001A10E9" w:rsidP="001A10E9">
      <w:pPr>
        <w:rPr>
          <w:lang w:val="en-US"/>
        </w:rPr>
      </w:pPr>
      <w:proofErr w:type="spellStart"/>
      <w:r w:rsidRPr="001A10E9">
        <w:rPr>
          <w:lang w:val="en-US"/>
        </w:rPr>
        <w:t>src</w:t>
      </w:r>
      <w:proofErr w:type="spellEnd"/>
      <w:r w:rsidRPr="001A10E9">
        <w:rPr>
          <w:lang w:val="en-US"/>
        </w:rPr>
        <w:t xml:space="preserve">/main/java → </w:t>
      </w:r>
      <w:proofErr w:type="spellStart"/>
      <w:proofErr w:type="gramStart"/>
      <w:r w:rsidRPr="001A10E9">
        <w:rPr>
          <w:lang w:val="en-US"/>
        </w:rPr>
        <w:t>com.bank</w:t>
      </w:r>
      <w:proofErr w:type="spellEnd"/>
      <w:proofErr w:type="gramEnd"/>
      <w:r w:rsidRPr="001A10E9">
        <w:rPr>
          <w:lang w:val="en-US"/>
        </w:rPr>
        <w:t xml:space="preserve"> → BankService.java</w:t>
      </w:r>
    </w:p>
    <w:p w14:paraId="17C23EAC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package </w:t>
      </w:r>
      <w:proofErr w:type="spellStart"/>
      <w:proofErr w:type="gramStart"/>
      <w:r w:rsidRPr="001A10E9">
        <w:rPr>
          <w:lang w:val="en-US"/>
        </w:rPr>
        <w:t>com.bank</w:t>
      </w:r>
      <w:proofErr w:type="spellEnd"/>
      <w:proofErr w:type="gramEnd"/>
      <w:r w:rsidRPr="001A10E9">
        <w:rPr>
          <w:lang w:val="en-US"/>
        </w:rPr>
        <w:t>;</w:t>
      </w:r>
    </w:p>
    <w:p w14:paraId="11EB1684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public class </w:t>
      </w:r>
      <w:proofErr w:type="spellStart"/>
      <w:r w:rsidRPr="001A10E9">
        <w:rPr>
          <w:lang w:val="en-US"/>
        </w:rPr>
        <w:t>BankService</w:t>
      </w:r>
      <w:proofErr w:type="spellEnd"/>
      <w:r w:rsidRPr="001A10E9">
        <w:rPr>
          <w:lang w:val="en-US"/>
        </w:rPr>
        <w:t xml:space="preserve"> {</w:t>
      </w:r>
    </w:p>
    <w:p w14:paraId="02CB8B1E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public </w:t>
      </w:r>
      <w:proofErr w:type="spellStart"/>
      <w:r w:rsidRPr="001A10E9">
        <w:rPr>
          <w:lang w:val="en-US"/>
        </w:rPr>
        <w:t>boolean</w:t>
      </w:r>
      <w:proofErr w:type="spellEnd"/>
      <w:r w:rsidRPr="001A10E9">
        <w:rPr>
          <w:lang w:val="en-US"/>
        </w:rPr>
        <w:t xml:space="preserve"> </w:t>
      </w:r>
      <w:proofErr w:type="gramStart"/>
      <w:r w:rsidRPr="001A10E9">
        <w:rPr>
          <w:lang w:val="en-US"/>
        </w:rPr>
        <w:t>transfer(</w:t>
      </w:r>
      <w:proofErr w:type="gramEnd"/>
      <w:r w:rsidRPr="001A10E9">
        <w:rPr>
          <w:lang w:val="en-US"/>
        </w:rPr>
        <w:t>double balance, double amount) {</w:t>
      </w:r>
    </w:p>
    <w:p w14:paraId="2306BFC6" w14:textId="7E81E442" w:rsidR="001A10E9" w:rsidRDefault="001A10E9" w:rsidP="001A10E9">
      <w:pPr>
        <w:rPr>
          <w:lang w:val="en-US"/>
        </w:rPr>
      </w:pPr>
      <w:r w:rsidRPr="001A10E9">
        <w:rPr>
          <w:lang w:val="en-US"/>
        </w:rPr>
        <w:t>return balance &gt;= amount &amp;&amp; amount &gt; 0;</w:t>
      </w:r>
      <w:r w:rsidR="00CA65F9">
        <w:rPr>
          <w:lang w:val="en-US"/>
        </w:rPr>
        <w:t>}}</w:t>
      </w:r>
    </w:p>
    <w:p w14:paraId="59B52EDF" w14:textId="77777777" w:rsidR="001A10E9" w:rsidRPr="001A10E9" w:rsidRDefault="001A10E9" w:rsidP="001A10E9">
      <w:pPr>
        <w:rPr>
          <w:b/>
          <w:bCs/>
          <w:lang w:val="en-US"/>
        </w:rPr>
      </w:pPr>
      <w:r w:rsidRPr="001A10E9">
        <w:rPr>
          <w:b/>
          <w:bCs/>
          <w:lang w:val="en-US"/>
        </w:rPr>
        <w:t>Create file:</w:t>
      </w:r>
    </w:p>
    <w:p w14:paraId="16D414DB" w14:textId="77777777" w:rsidR="001A10E9" w:rsidRPr="001A10E9" w:rsidRDefault="001A10E9" w:rsidP="001A10E9">
      <w:pPr>
        <w:rPr>
          <w:lang w:val="en-US"/>
        </w:rPr>
      </w:pPr>
      <w:proofErr w:type="spellStart"/>
      <w:r w:rsidRPr="001A10E9">
        <w:rPr>
          <w:lang w:val="en-US"/>
        </w:rPr>
        <w:t>src</w:t>
      </w:r>
      <w:proofErr w:type="spellEnd"/>
      <w:r w:rsidRPr="001A10E9">
        <w:rPr>
          <w:lang w:val="en-US"/>
        </w:rPr>
        <w:t xml:space="preserve">/test/java → </w:t>
      </w:r>
      <w:proofErr w:type="spellStart"/>
      <w:proofErr w:type="gramStart"/>
      <w:r w:rsidRPr="001A10E9">
        <w:rPr>
          <w:lang w:val="en-US"/>
        </w:rPr>
        <w:t>com.bank</w:t>
      </w:r>
      <w:proofErr w:type="spellEnd"/>
      <w:proofErr w:type="gramEnd"/>
      <w:r w:rsidRPr="001A10E9">
        <w:rPr>
          <w:lang w:val="en-US"/>
        </w:rPr>
        <w:t xml:space="preserve"> → BankServiceTest.java</w:t>
      </w:r>
    </w:p>
    <w:p w14:paraId="6130C1FD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package </w:t>
      </w:r>
      <w:proofErr w:type="spellStart"/>
      <w:proofErr w:type="gramStart"/>
      <w:r w:rsidRPr="001A10E9">
        <w:rPr>
          <w:lang w:val="en-US"/>
        </w:rPr>
        <w:t>com.bank</w:t>
      </w:r>
      <w:proofErr w:type="spellEnd"/>
      <w:proofErr w:type="gramEnd"/>
      <w:r w:rsidRPr="001A10E9">
        <w:rPr>
          <w:lang w:val="en-US"/>
        </w:rPr>
        <w:t>;</w:t>
      </w:r>
    </w:p>
    <w:p w14:paraId="268EFC1A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import static </w:t>
      </w:r>
      <w:proofErr w:type="spellStart"/>
      <w:proofErr w:type="gramStart"/>
      <w:r w:rsidRPr="001A10E9">
        <w:rPr>
          <w:lang w:val="en-US"/>
        </w:rPr>
        <w:t>org.junit.jupiter.api.Assertions</w:t>
      </w:r>
      <w:proofErr w:type="spellEnd"/>
      <w:proofErr w:type="gramEnd"/>
      <w:r w:rsidRPr="001A10E9">
        <w:rPr>
          <w:lang w:val="en-US"/>
        </w:rPr>
        <w:t>.*;</w:t>
      </w:r>
    </w:p>
    <w:p w14:paraId="566A2838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package </w:t>
      </w:r>
      <w:proofErr w:type="spellStart"/>
      <w:r w:rsidRPr="001A10E9">
        <w:rPr>
          <w:lang w:val="en-US"/>
        </w:rPr>
        <w:t>sathya</w:t>
      </w:r>
      <w:proofErr w:type="spellEnd"/>
      <w:r w:rsidRPr="001A10E9">
        <w:rPr>
          <w:lang w:val="en-US"/>
        </w:rPr>
        <w:t>;</w:t>
      </w:r>
    </w:p>
    <w:p w14:paraId="4195BDB7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import static </w:t>
      </w:r>
      <w:proofErr w:type="spellStart"/>
      <w:proofErr w:type="gramStart"/>
      <w:r w:rsidRPr="001A10E9">
        <w:rPr>
          <w:lang w:val="en-US"/>
        </w:rPr>
        <w:t>org.junit</w:t>
      </w:r>
      <w:proofErr w:type="gramEnd"/>
      <w:r w:rsidRPr="001A10E9">
        <w:rPr>
          <w:lang w:val="en-US"/>
        </w:rPr>
        <w:t>.</w:t>
      </w:r>
      <w:proofErr w:type="gramStart"/>
      <w:r w:rsidRPr="001A10E9">
        <w:rPr>
          <w:lang w:val="en-US"/>
        </w:rPr>
        <w:t>Assert</w:t>
      </w:r>
      <w:proofErr w:type="spellEnd"/>
      <w:r w:rsidRPr="001A10E9">
        <w:rPr>
          <w:lang w:val="en-US"/>
        </w:rPr>
        <w:t>.*</w:t>
      </w:r>
      <w:proofErr w:type="gramEnd"/>
      <w:r w:rsidRPr="001A10E9">
        <w:rPr>
          <w:lang w:val="en-US"/>
        </w:rPr>
        <w:t>;</w:t>
      </w:r>
    </w:p>
    <w:p w14:paraId="289BF95D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import </w:t>
      </w:r>
      <w:proofErr w:type="spellStart"/>
      <w:proofErr w:type="gramStart"/>
      <w:r w:rsidRPr="001A10E9">
        <w:rPr>
          <w:lang w:val="en-US"/>
        </w:rPr>
        <w:t>org.junit</w:t>
      </w:r>
      <w:proofErr w:type="gramEnd"/>
      <w:r w:rsidRPr="001A10E9">
        <w:rPr>
          <w:lang w:val="en-US"/>
        </w:rPr>
        <w:t>.Test</w:t>
      </w:r>
      <w:proofErr w:type="spellEnd"/>
      <w:r w:rsidRPr="001A10E9">
        <w:rPr>
          <w:lang w:val="en-US"/>
        </w:rPr>
        <w:t>;</w:t>
      </w:r>
    </w:p>
    <w:p w14:paraId="02BA1D23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public class maven {</w:t>
      </w:r>
    </w:p>
    <w:p w14:paraId="38FC6B9B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@Test</w:t>
      </w:r>
    </w:p>
    <w:p w14:paraId="46B8F360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public void </w:t>
      </w:r>
      <w:proofErr w:type="spellStart"/>
      <w:proofErr w:type="gramStart"/>
      <w:r w:rsidRPr="001A10E9">
        <w:rPr>
          <w:lang w:val="en-US"/>
        </w:rPr>
        <w:t>validTransferTest</w:t>
      </w:r>
      <w:proofErr w:type="spellEnd"/>
      <w:r w:rsidRPr="001A10E9">
        <w:rPr>
          <w:lang w:val="en-US"/>
        </w:rPr>
        <w:t>(</w:t>
      </w:r>
      <w:proofErr w:type="gramEnd"/>
      <w:r w:rsidRPr="001A10E9">
        <w:rPr>
          <w:lang w:val="en-US"/>
        </w:rPr>
        <w:t>) {</w:t>
      </w:r>
    </w:p>
    <w:p w14:paraId="405D8118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maven service = new </w:t>
      </w:r>
      <w:proofErr w:type="gramStart"/>
      <w:r w:rsidRPr="001A10E9">
        <w:rPr>
          <w:lang w:val="en-US"/>
        </w:rPr>
        <w:t>maven(</w:t>
      </w:r>
      <w:proofErr w:type="gramEnd"/>
      <w:r w:rsidRPr="001A10E9">
        <w:rPr>
          <w:lang w:val="en-US"/>
        </w:rPr>
        <w:t>);</w:t>
      </w:r>
    </w:p>
    <w:p w14:paraId="5E2E39AD" w14:textId="77777777" w:rsidR="001A10E9" w:rsidRPr="001A10E9" w:rsidRDefault="001A10E9" w:rsidP="001A10E9">
      <w:pPr>
        <w:rPr>
          <w:lang w:val="en-US"/>
        </w:rPr>
      </w:pPr>
      <w:proofErr w:type="spellStart"/>
      <w:proofErr w:type="gramStart"/>
      <w:r w:rsidRPr="001A10E9">
        <w:rPr>
          <w:lang w:val="en-US"/>
        </w:rPr>
        <w:t>assertTrue</w:t>
      </w:r>
      <w:proofErr w:type="spellEnd"/>
      <w:r w:rsidRPr="001A10E9">
        <w:rPr>
          <w:lang w:val="en-US"/>
        </w:rPr>
        <w:t>(</w:t>
      </w:r>
      <w:proofErr w:type="spellStart"/>
      <w:r w:rsidRPr="001A10E9">
        <w:rPr>
          <w:lang w:val="en-US"/>
        </w:rPr>
        <w:t>service.transfer</w:t>
      </w:r>
      <w:proofErr w:type="spellEnd"/>
      <w:proofErr w:type="gramEnd"/>
      <w:r w:rsidRPr="001A10E9">
        <w:rPr>
          <w:lang w:val="en-US"/>
        </w:rPr>
        <w:t>(1000, 500));</w:t>
      </w:r>
    </w:p>
    <w:p w14:paraId="2E679863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}</w:t>
      </w:r>
    </w:p>
    <w:p w14:paraId="574DCF14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@Test</w:t>
      </w:r>
    </w:p>
    <w:p w14:paraId="5F0E062F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public void </w:t>
      </w:r>
      <w:proofErr w:type="spellStart"/>
      <w:proofErr w:type="gramStart"/>
      <w:r w:rsidRPr="001A10E9">
        <w:rPr>
          <w:lang w:val="en-US"/>
        </w:rPr>
        <w:t>invalidTransferTest</w:t>
      </w:r>
      <w:proofErr w:type="spellEnd"/>
      <w:r w:rsidRPr="001A10E9">
        <w:rPr>
          <w:lang w:val="en-US"/>
        </w:rPr>
        <w:t>(</w:t>
      </w:r>
      <w:proofErr w:type="gramEnd"/>
      <w:r w:rsidRPr="001A10E9">
        <w:rPr>
          <w:lang w:val="en-US"/>
        </w:rPr>
        <w:t>) {</w:t>
      </w:r>
    </w:p>
    <w:p w14:paraId="381023B3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maven service = new </w:t>
      </w:r>
      <w:proofErr w:type="gramStart"/>
      <w:r w:rsidRPr="001A10E9">
        <w:rPr>
          <w:lang w:val="en-US"/>
        </w:rPr>
        <w:t>maven(</w:t>
      </w:r>
      <w:proofErr w:type="gramEnd"/>
      <w:r w:rsidRPr="001A10E9">
        <w:rPr>
          <w:lang w:val="en-US"/>
        </w:rPr>
        <w:t>);</w:t>
      </w:r>
    </w:p>
    <w:p w14:paraId="5E364FB6" w14:textId="77777777" w:rsidR="001A10E9" w:rsidRPr="001A10E9" w:rsidRDefault="001A10E9" w:rsidP="001A10E9">
      <w:pPr>
        <w:rPr>
          <w:lang w:val="en-US"/>
        </w:rPr>
      </w:pPr>
      <w:proofErr w:type="spellStart"/>
      <w:proofErr w:type="gramStart"/>
      <w:r w:rsidRPr="001A10E9">
        <w:rPr>
          <w:lang w:val="en-US"/>
        </w:rPr>
        <w:t>assertFalse</w:t>
      </w:r>
      <w:proofErr w:type="spellEnd"/>
      <w:r w:rsidRPr="001A10E9">
        <w:rPr>
          <w:lang w:val="en-US"/>
        </w:rPr>
        <w:t>(</w:t>
      </w:r>
      <w:proofErr w:type="spellStart"/>
      <w:r w:rsidRPr="001A10E9">
        <w:rPr>
          <w:lang w:val="en-US"/>
        </w:rPr>
        <w:t>service.transfer</w:t>
      </w:r>
      <w:proofErr w:type="spellEnd"/>
      <w:proofErr w:type="gramEnd"/>
      <w:r w:rsidRPr="001A10E9">
        <w:rPr>
          <w:lang w:val="en-US"/>
        </w:rPr>
        <w:t>(200, 500));</w:t>
      </w:r>
    </w:p>
    <w:p w14:paraId="649CD01B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}</w:t>
      </w:r>
    </w:p>
    <w:p w14:paraId="6EE89796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 xml:space="preserve">public </w:t>
      </w:r>
      <w:proofErr w:type="spellStart"/>
      <w:r w:rsidRPr="001A10E9">
        <w:rPr>
          <w:lang w:val="en-US"/>
        </w:rPr>
        <w:t>boolean</w:t>
      </w:r>
      <w:proofErr w:type="spellEnd"/>
      <w:r w:rsidRPr="001A10E9">
        <w:rPr>
          <w:lang w:val="en-US"/>
        </w:rPr>
        <w:t xml:space="preserve"> </w:t>
      </w:r>
      <w:proofErr w:type="gramStart"/>
      <w:r w:rsidRPr="001A10E9">
        <w:rPr>
          <w:lang w:val="en-US"/>
        </w:rPr>
        <w:t>transfer(</w:t>
      </w:r>
      <w:proofErr w:type="gramEnd"/>
      <w:r w:rsidRPr="001A10E9">
        <w:rPr>
          <w:lang w:val="en-US"/>
        </w:rPr>
        <w:t>int balance, int amount) {</w:t>
      </w:r>
    </w:p>
    <w:p w14:paraId="6C0C5864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if (balance &gt;= amount) {</w:t>
      </w:r>
    </w:p>
    <w:p w14:paraId="30A7DAC2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return true;</w:t>
      </w:r>
    </w:p>
    <w:p w14:paraId="328003A4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}</w:t>
      </w:r>
    </w:p>
    <w:p w14:paraId="74188923" w14:textId="77777777" w:rsidR="001A10E9" w:rsidRPr="001A10E9" w:rsidRDefault="001A10E9" w:rsidP="001A10E9">
      <w:pPr>
        <w:rPr>
          <w:lang w:val="en-US"/>
        </w:rPr>
      </w:pPr>
      <w:r w:rsidRPr="001A10E9">
        <w:rPr>
          <w:lang w:val="en-US"/>
        </w:rPr>
        <w:t>return false;</w:t>
      </w:r>
    </w:p>
    <w:p w14:paraId="2CFFBBD6" w14:textId="1DF30CA4" w:rsidR="00CA65F9" w:rsidRDefault="001A10E9" w:rsidP="00CA65F9">
      <w:pPr>
        <w:rPr>
          <w:lang w:val="en-US"/>
        </w:rPr>
      </w:pPr>
      <w:r w:rsidRPr="001A10E9">
        <w:rPr>
          <w:lang w:val="en-US"/>
        </w:rPr>
        <w:t>}</w:t>
      </w:r>
      <w:r w:rsidR="00CA65F9">
        <w:rPr>
          <w:lang w:val="en-US"/>
        </w:rPr>
        <w:t>}</w:t>
      </w:r>
    </w:p>
    <w:p w14:paraId="698ECDD7" w14:textId="4DB09942" w:rsidR="00CA65F9" w:rsidRPr="00CA65F9" w:rsidRDefault="00CA65F9" w:rsidP="00CA65F9">
      <w:pPr>
        <w:rPr>
          <w:lang w:val="en-US"/>
        </w:rPr>
      </w:pPr>
      <w:r>
        <w:rPr>
          <w:lang w:val="en-US"/>
        </w:rPr>
        <w:lastRenderedPageBreak/>
        <w:t>KUBERNETES</w:t>
      </w:r>
    </w:p>
    <w:p w14:paraId="4B776014" w14:textId="13A2024A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1 – Check Cluster</w:t>
      </w:r>
    </w:p>
    <w:p w14:paraId="433E3D0A" w14:textId="77777777" w:rsid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get nodes</w:t>
      </w:r>
    </w:p>
    <w:p w14:paraId="49876710" w14:textId="5B3960AA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2 – Create Deployment</w:t>
      </w:r>
    </w:p>
    <w:p w14:paraId="3C1754DA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create deployment webapp --image=nginx</w:t>
      </w:r>
    </w:p>
    <w:p w14:paraId="09DA1CBF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3 – Check Pods</w:t>
      </w:r>
    </w:p>
    <w:p w14:paraId="41D2DB42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get pods</w:t>
      </w:r>
    </w:p>
    <w:p w14:paraId="18AF16B1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4 – Scale Deployment</w:t>
      </w:r>
    </w:p>
    <w:p w14:paraId="59969EF7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scale deployment webapp --replicas=3</w:t>
      </w:r>
    </w:p>
    <w:p w14:paraId="3A38E92A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Now check:</w:t>
      </w:r>
    </w:p>
    <w:p w14:paraId="714FE113" w14:textId="7BC8A13F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get pods</w:t>
      </w:r>
    </w:p>
    <w:p w14:paraId="207A797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5 – Create Service</w:t>
      </w:r>
    </w:p>
    <w:p w14:paraId="4EFC34B6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expose deployment webapp --type=</w:t>
      </w:r>
      <w:proofErr w:type="spellStart"/>
      <w:r w:rsidRPr="00CA65F9">
        <w:rPr>
          <w:lang w:val="en-US"/>
        </w:rPr>
        <w:t>NodePort</w:t>
      </w:r>
      <w:proofErr w:type="spellEnd"/>
      <w:r w:rsidRPr="00CA65F9">
        <w:rPr>
          <w:lang w:val="en-US"/>
        </w:rPr>
        <w:t xml:space="preserve"> --port=80</w:t>
      </w:r>
    </w:p>
    <w:p w14:paraId="5477C11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Check service:</w:t>
      </w:r>
    </w:p>
    <w:p w14:paraId="7730C040" w14:textId="3F14F914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get svc</w:t>
      </w:r>
    </w:p>
    <w:p w14:paraId="244C5069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6 – Create Pod with Resource Limits (</w:t>
      </w:r>
      <w:proofErr w:type="spellStart"/>
      <w:proofErr w:type="gramStart"/>
      <w:r w:rsidRPr="00CA65F9">
        <w:rPr>
          <w:lang w:val="en-US"/>
        </w:rPr>
        <w:t>CGroup</w:t>
      </w:r>
      <w:proofErr w:type="spellEnd"/>
      <w:r w:rsidRPr="00CA65F9">
        <w:rPr>
          <w:lang w:val="en-US"/>
        </w:rPr>
        <w:t xml:space="preserve"> )</w:t>
      </w:r>
      <w:proofErr w:type="gramEnd"/>
    </w:p>
    <w:p w14:paraId="1EB59B0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Create YAML file:</w:t>
      </w:r>
    </w:p>
    <w:p w14:paraId="3809D91A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nano </w:t>
      </w:r>
      <w:proofErr w:type="spellStart"/>
      <w:proofErr w:type="gramStart"/>
      <w:r w:rsidRPr="00CA65F9">
        <w:rPr>
          <w:lang w:val="en-US"/>
        </w:rPr>
        <w:t>limited.yaml</w:t>
      </w:r>
      <w:proofErr w:type="spellEnd"/>
      <w:proofErr w:type="gramEnd"/>
    </w:p>
    <w:p w14:paraId="6CDA87B2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Paste:</w:t>
      </w:r>
    </w:p>
    <w:p w14:paraId="16949BEC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apiVersion</w:t>
      </w:r>
      <w:proofErr w:type="spellEnd"/>
      <w:r w:rsidRPr="00CA65F9">
        <w:rPr>
          <w:lang w:val="en-US"/>
        </w:rPr>
        <w:t>: v1</w:t>
      </w:r>
    </w:p>
    <w:p w14:paraId="5E2E61B5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kind: Pod</w:t>
      </w:r>
    </w:p>
    <w:p w14:paraId="346746B4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metadata:</w:t>
      </w:r>
    </w:p>
    <w:p w14:paraId="79103B15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name: limited-pod</w:t>
      </w:r>
    </w:p>
    <w:p w14:paraId="7EB790B5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spec:</w:t>
      </w:r>
    </w:p>
    <w:p w14:paraId="63376829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containers:</w:t>
      </w:r>
    </w:p>
    <w:p w14:paraId="5FA3E933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- name: nginx</w:t>
      </w:r>
    </w:p>
    <w:p w14:paraId="2E36307B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image: nginx</w:t>
      </w:r>
    </w:p>
    <w:p w14:paraId="6FEEA830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resources:</w:t>
      </w:r>
    </w:p>
    <w:p w14:paraId="31B71A8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limits:</w:t>
      </w:r>
    </w:p>
    <w:p w14:paraId="58822FEB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</w:t>
      </w:r>
      <w:proofErr w:type="spellStart"/>
      <w:r w:rsidRPr="00CA65F9">
        <w:rPr>
          <w:lang w:val="en-US"/>
        </w:rPr>
        <w:t>cpu</w:t>
      </w:r>
      <w:proofErr w:type="spellEnd"/>
      <w:r w:rsidRPr="00CA65F9">
        <w:rPr>
          <w:lang w:val="en-US"/>
        </w:rPr>
        <w:t>: "500m"</w:t>
      </w:r>
    </w:p>
    <w:p w14:paraId="15753A04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memory: "128Mi"</w:t>
      </w:r>
    </w:p>
    <w:p w14:paraId="16DE3775" w14:textId="2E1EF06A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lastRenderedPageBreak/>
        <w:t>Now save:</w:t>
      </w:r>
    </w:p>
    <w:p w14:paraId="011D692A" w14:textId="42275664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CTRL + X</w:t>
      </w:r>
    </w:p>
    <w:p w14:paraId="605830C5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Y</w:t>
      </w:r>
    </w:p>
    <w:p w14:paraId="568A6BE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Enter</w:t>
      </w:r>
    </w:p>
    <w:p w14:paraId="175B1DC5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Apply File:</w:t>
      </w:r>
    </w:p>
    <w:p w14:paraId="1D91CAA9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apply -f </w:t>
      </w:r>
      <w:proofErr w:type="spellStart"/>
      <w:proofErr w:type="gramStart"/>
      <w:r w:rsidRPr="00CA65F9">
        <w:rPr>
          <w:lang w:val="en-US"/>
        </w:rPr>
        <w:t>limited.yaml</w:t>
      </w:r>
      <w:proofErr w:type="spellEnd"/>
      <w:proofErr w:type="gramEnd"/>
    </w:p>
    <w:p w14:paraId="37F7A522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Check pods:</w:t>
      </w:r>
    </w:p>
    <w:p w14:paraId="3286E61D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get pods</w:t>
      </w:r>
    </w:p>
    <w:p w14:paraId="42512B77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STEP 7 – Verify Resource Limits</w:t>
      </w:r>
    </w:p>
    <w:p w14:paraId="3EFD5018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Command:</w:t>
      </w:r>
    </w:p>
    <w:p w14:paraId="16F676B9" w14:textId="77777777" w:rsidR="00CA65F9" w:rsidRPr="00CA65F9" w:rsidRDefault="00CA65F9" w:rsidP="00CA65F9">
      <w:pPr>
        <w:rPr>
          <w:lang w:val="en-US"/>
        </w:rPr>
      </w:pPr>
      <w:proofErr w:type="spellStart"/>
      <w:r w:rsidRPr="00CA65F9">
        <w:rPr>
          <w:lang w:val="en-US"/>
        </w:rPr>
        <w:t>kubectl</w:t>
      </w:r>
      <w:proofErr w:type="spellEnd"/>
      <w:r w:rsidRPr="00CA65F9">
        <w:rPr>
          <w:lang w:val="en-US"/>
        </w:rPr>
        <w:t xml:space="preserve"> describe pod limited-pod</w:t>
      </w:r>
    </w:p>
    <w:p w14:paraId="08354E0F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Scroll and find:</w:t>
      </w:r>
    </w:p>
    <w:p w14:paraId="0000476E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Limits:</w:t>
      </w:r>
    </w:p>
    <w:p w14:paraId="25C1005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</w:t>
      </w:r>
      <w:proofErr w:type="spellStart"/>
      <w:r w:rsidRPr="00CA65F9">
        <w:rPr>
          <w:lang w:val="en-US"/>
        </w:rPr>
        <w:t>cpu</w:t>
      </w:r>
      <w:proofErr w:type="spellEnd"/>
      <w:r w:rsidRPr="00CA65F9">
        <w:rPr>
          <w:lang w:val="en-US"/>
        </w:rPr>
        <w:t>: 500m</w:t>
      </w:r>
    </w:p>
    <w:p w14:paraId="78378224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 memory: 128Mi</w:t>
      </w:r>
    </w:p>
    <w:p w14:paraId="048899F7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This shows:</w:t>
      </w:r>
    </w:p>
    <w:p w14:paraId="07874804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 CPU limited to 500 milli cores</w:t>
      </w:r>
    </w:p>
    <w:p w14:paraId="6BE2662A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 Memory limited to 128 MB</w:t>
      </w:r>
    </w:p>
    <w:p w14:paraId="6776599C" w14:textId="77777777" w:rsidR="00CA65F9" w:rsidRPr="00CA65F9" w:rsidRDefault="00CA65F9" w:rsidP="00CA65F9">
      <w:pPr>
        <w:rPr>
          <w:lang w:val="en-US"/>
        </w:rPr>
      </w:pPr>
      <w:r w:rsidRPr="00CA65F9">
        <w:rPr>
          <w:lang w:val="en-US"/>
        </w:rPr>
        <w:t>Internally:</w:t>
      </w:r>
    </w:p>
    <w:p w14:paraId="5E711555" w14:textId="4258955B" w:rsidR="00CA65F9" w:rsidRDefault="00CA65F9" w:rsidP="00CA65F9">
      <w:pPr>
        <w:rPr>
          <w:lang w:val="en-US"/>
        </w:rPr>
      </w:pPr>
      <w:r w:rsidRPr="00CA65F9">
        <w:rPr>
          <w:lang w:val="en-US"/>
        </w:rPr>
        <w:t xml:space="preserve">Kubernetes uses </w:t>
      </w:r>
      <w:proofErr w:type="spellStart"/>
      <w:r w:rsidRPr="00CA65F9">
        <w:rPr>
          <w:lang w:val="en-US"/>
        </w:rPr>
        <w:t>CGroup</w:t>
      </w:r>
      <w:proofErr w:type="spellEnd"/>
      <w:r w:rsidRPr="00CA65F9">
        <w:rPr>
          <w:lang w:val="en-US"/>
        </w:rPr>
        <w:t xml:space="preserve"> to enforce these limits.</w:t>
      </w:r>
    </w:p>
    <w:p w14:paraId="5348954F" w14:textId="77777777" w:rsidR="008C22E7" w:rsidRDefault="008C22E7" w:rsidP="00CA65F9">
      <w:pPr>
        <w:rPr>
          <w:lang w:val="en-US"/>
        </w:rPr>
      </w:pPr>
    </w:p>
    <w:p w14:paraId="4334616D" w14:textId="77777777" w:rsidR="008C22E7" w:rsidRDefault="008C22E7" w:rsidP="00CA65F9">
      <w:pPr>
        <w:rPr>
          <w:lang w:val="en-US"/>
        </w:rPr>
      </w:pPr>
    </w:p>
    <w:p w14:paraId="15C2B524" w14:textId="77777777" w:rsidR="008C22E7" w:rsidRDefault="008C22E7" w:rsidP="00CA65F9">
      <w:pPr>
        <w:rPr>
          <w:lang w:val="en-US"/>
        </w:rPr>
      </w:pPr>
    </w:p>
    <w:p w14:paraId="03F64989" w14:textId="77777777" w:rsidR="008C22E7" w:rsidRDefault="008C22E7" w:rsidP="00CA65F9">
      <w:pPr>
        <w:rPr>
          <w:lang w:val="en-US"/>
        </w:rPr>
      </w:pPr>
    </w:p>
    <w:p w14:paraId="493264F6" w14:textId="77777777" w:rsidR="008C22E7" w:rsidRDefault="008C22E7" w:rsidP="00CA65F9">
      <w:pPr>
        <w:rPr>
          <w:lang w:val="en-US"/>
        </w:rPr>
      </w:pPr>
    </w:p>
    <w:p w14:paraId="232EDEE6" w14:textId="77777777" w:rsidR="008C22E7" w:rsidRDefault="008C22E7" w:rsidP="00CA65F9">
      <w:pPr>
        <w:rPr>
          <w:lang w:val="en-US"/>
        </w:rPr>
      </w:pPr>
    </w:p>
    <w:p w14:paraId="578FAE37" w14:textId="77777777" w:rsidR="008C22E7" w:rsidRDefault="008C22E7" w:rsidP="00CA65F9">
      <w:pPr>
        <w:rPr>
          <w:lang w:val="en-US"/>
        </w:rPr>
      </w:pPr>
    </w:p>
    <w:p w14:paraId="39A4B607" w14:textId="77777777" w:rsidR="008C22E7" w:rsidRDefault="008C22E7" w:rsidP="00CA65F9">
      <w:pPr>
        <w:rPr>
          <w:lang w:val="en-US"/>
        </w:rPr>
      </w:pPr>
    </w:p>
    <w:p w14:paraId="276724FB" w14:textId="77777777" w:rsidR="008C22E7" w:rsidRDefault="008C22E7" w:rsidP="00CA65F9">
      <w:pPr>
        <w:rPr>
          <w:lang w:val="en-US"/>
        </w:rPr>
      </w:pPr>
    </w:p>
    <w:p w14:paraId="68775B10" w14:textId="77777777" w:rsidR="008C22E7" w:rsidRDefault="008C22E7" w:rsidP="00CA65F9">
      <w:pPr>
        <w:rPr>
          <w:lang w:val="en-US"/>
        </w:rPr>
      </w:pPr>
    </w:p>
    <w:p w14:paraId="3C50E9F1" w14:textId="77777777" w:rsidR="008C22E7" w:rsidRDefault="008C22E7" w:rsidP="00CA65F9">
      <w:pPr>
        <w:rPr>
          <w:lang w:val="en-US"/>
        </w:rPr>
      </w:pPr>
    </w:p>
    <w:p w14:paraId="3109E3C2" w14:textId="4532DE65" w:rsidR="008C22E7" w:rsidRDefault="009A723D" w:rsidP="00CA65F9">
      <w:pPr>
        <w:rPr>
          <w:lang w:val="en-US"/>
        </w:rPr>
      </w:pPr>
      <w:r>
        <w:rPr>
          <w:lang w:val="en-US"/>
        </w:rPr>
        <w:lastRenderedPageBreak/>
        <w:t>STS</w:t>
      </w:r>
    </w:p>
    <w:p w14:paraId="5E0C78C3" w14:textId="77777777" w:rsidR="009A723D" w:rsidRPr="009A723D" w:rsidRDefault="009A723D" w:rsidP="009A723D">
      <w:pPr>
        <w:numPr>
          <w:ilvl w:val="0"/>
          <w:numId w:val="1"/>
        </w:numPr>
      </w:pPr>
      <w:r w:rsidRPr="009A723D">
        <w:t xml:space="preserve">Click </w:t>
      </w:r>
      <w:r w:rsidRPr="009A723D">
        <w:rPr>
          <w:b/>
          <w:bCs/>
        </w:rPr>
        <w:t>File → New → Spring Starter Project</w:t>
      </w:r>
    </w:p>
    <w:p w14:paraId="1F81C056" w14:textId="77777777" w:rsidR="009A723D" w:rsidRPr="009A723D" w:rsidRDefault="009A723D" w:rsidP="009A723D">
      <w:pPr>
        <w:numPr>
          <w:ilvl w:val="0"/>
          <w:numId w:val="1"/>
        </w:numPr>
      </w:pPr>
      <w:r w:rsidRPr="009A723D">
        <w:t>Enter:</w:t>
      </w:r>
    </w:p>
    <w:p w14:paraId="4FBC6182" w14:textId="77777777" w:rsidR="009A723D" w:rsidRPr="009A723D" w:rsidRDefault="009A723D" w:rsidP="009A723D">
      <w:pPr>
        <w:numPr>
          <w:ilvl w:val="1"/>
          <w:numId w:val="1"/>
        </w:numPr>
      </w:pPr>
      <w:r w:rsidRPr="009A723D">
        <w:t>Project Name: demo6</w:t>
      </w:r>
    </w:p>
    <w:p w14:paraId="08F58FE5" w14:textId="77777777" w:rsidR="009A723D" w:rsidRPr="009A723D" w:rsidRDefault="009A723D" w:rsidP="009A723D">
      <w:pPr>
        <w:numPr>
          <w:ilvl w:val="1"/>
          <w:numId w:val="1"/>
        </w:numPr>
      </w:pPr>
      <w:r w:rsidRPr="009A723D">
        <w:t>Type: Maven</w:t>
      </w:r>
    </w:p>
    <w:p w14:paraId="4F9E0B99" w14:textId="77777777" w:rsidR="009A723D" w:rsidRPr="009A723D" w:rsidRDefault="009A723D" w:rsidP="009A723D">
      <w:pPr>
        <w:numPr>
          <w:ilvl w:val="1"/>
          <w:numId w:val="1"/>
        </w:numPr>
      </w:pPr>
      <w:r w:rsidRPr="009A723D">
        <w:t>Java Version: 17</w:t>
      </w:r>
    </w:p>
    <w:p w14:paraId="7D2FCA64" w14:textId="77777777" w:rsidR="009A723D" w:rsidRPr="009A723D" w:rsidRDefault="009A723D" w:rsidP="009A723D">
      <w:pPr>
        <w:numPr>
          <w:ilvl w:val="0"/>
          <w:numId w:val="1"/>
        </w:numPr>
      </w:pPr>
      <w:r w:rsidRPr="009A723D">
        <w:t xml:space="preserve">Click </w:t>
      </w:r>
      <w:r w:rsidRPr="009A723D">
        <w:rPr>
          <w:b/>
          <w:bCs/>
        </w:rPr>
        <w:t>Next</w:t>
      </w:r>
    </w:p>
    <w:p w14:paraId="2D74480E" w14:textId="77777777" w:rsidR="009A723D" w:rsidRPr="009A723D" w:rsidRDefault="009A723D" w:rsidP="009A723D">
      <w:pPr>
        <w:numPr>
          <w:ilvl w:val="0"/>
          <w:numId w:val="1"/>
        </w:numPr>
      </w:pPr>
      <w:r w:rsidRPr="009A723D">
        <w:t>Select:</w:t>
      </w:r>
      <w:r w:rsidRPr="009A723D">
        <w:br/>
      </w:r>
      <w:r w:rsidRPr="009A723D">
        <w:rPr>
          <w:rFonts w:ascii="Segoe UI Symbol" w:hAnsi="Segoe UI Symbol" w:cs="Segoe UI Symbol"/>
        </w:rPr>
        <w:t>☑</w:t>
      </w:r>
      <w:r w:rsidRPr="009A723D">
        <w:t xml:space="preserve"> Spring Web</w:t>
      </w:r>
    </w:p>
    <w:p w14:paraId="60FCFFF3" w14:textId="77777777" w:rsidR="009A723D" w:rsidRPr="009A723D" w:rsidRDefault="009A723D" w:rsidP="009A723D">
      <w:pPr>
        <w:numPr>
          <w:ilvl w:val="0"/>
          <w:numId w:val="1"/>
        </w:numPr>
      </w:pPr>
      <w:r w:rsidRPr="009A723D">
        <w:t xml:space="preserve">Click </w:t>
      </w:r>
      <w:r w:rsidRPr="009A723D">
        <w:rPr>
          <w:b/>
          <w:bCs/>
        </w:rPr>
        <w:t>Finish</w:t>
      </w:r>
    </w:p>
    <w:p w14:paraId="20678EA2" w14:textId="77777777" w:rsidR="009A723D" w:rsidRDefault="009A723D" w:rsidP="00CA65F9">
      <w:pPr>
        <w:rPr>
          <w:lang w:val="en-US"/>
        </w:rPr>
      </w:pPr>
    </w:p>
    <w:p w14:paraId="3C7F8BAD" w14:textId="77777777" w:rsidR="009A723D" w:rsidRPr="009A723D" w:rsidRDefault="009A723D" w:rsidP="009A723D">
      <w:pPr>
        <w:numPr>
          <w:ilvl w:val="0"/>
          <w:numId w:val="2"/>
        </w:numPr>
      </w:pPr>
      <w:r w:rsidRPr="009A723D">
        <w:t xml:space="preserve">In </w:t>
      </w:r>
      <w:r w:rsidRPr="009A723D">
        <w:rPr>
          <w:b/>
          <w:bCs/>
        </w:rPr>
        <w:t>Package Explorer</w:t>
      </w:r>
      <w:r w:rsidRPr="009A723D">
        <w:t>:</w:t>
      </w:r>
    </w:p>
    <w:p w14:paraId="041E3E1F" w14:textId="77777777" w:rsidR="009A723D" w:rsidRPr="009A723D" w:rsidRDefault="009A723D" w:rsidP="009A723D">
      <w:pPr>
        <w:numPr>
          <w:ilvl w:val="0"/>
          <w:numId w:val="2"/>
        </w:numPr>
      </w:pPr>
      <w:proofErr w:type="spellStart"/>
      <w:r w:rsidRPr="009A723D">
        <w:t>src</w:t>
      </w:r>
      <w:proofErr w:type="spellEnd"/>
      <w:r w:rsidRPr="009A723D">
        <w:t xml:space="preserve">/main/java → </w:t>
      </w:r>
      <w:proofErr w:type="spellStart"/>
      <w:r w:rsidRPr="009A723D">
        <w:t>com.</w:t>
      </w:r>
      <w:proofErr w:type="gramStart"/>
      <w:r w:rsidRPr="009A723D">
        <w:t>example.demo</w:t>
      </w:r>
      <w:proofErr w:type="spellEnd"/>
      <w:proofErr w:type="gramEnd"/>
    </w:p>
    <w:p w14:paraId="1741EFAD" w14:textId="77777777" w:rsidR="009A723D" w:rsidRPr="009A723D" w:rsidRDefault="009A723D" w:rsidP="009A723D">
      <w:pPr>
        <w:numPr>
          <w:ilvl w:val="0"/>
          <w:numId w:val="2"/>
        </w:numPr>
      </w:pPr>
      <w:r w:rsidRPr="009A723D">
        <w:t xml:space="preserve">Right-click package → </w:t>
      </w:r>
      <w:r w:rsidRPr="009A723D">
        <w:rPr>
          <w:b/>
          <w:bCs/>
        </w:rPr>
        <w:t>New → Class</w:t>
      </w:r>
    </w:p>
    <w:p w14:paraId="57946D1A" w14:textId="77777777" w:rsidR="009A723D" w:rsidRPr="009A723D" w:rsidRDefault="009A723D" w:rsidP="009A723D">
      <w:pPr>
        <w:numPr>
          <w:ilvl w:val="0"/>
          <w:numId w:val="2"/>
        </w:numPr>
      </w:pPr>
      <w:r w:rsidRPr="009A723D">
        <w:t xml:space="preserve">Class Name: </w:t>
      </w:r>
      <w:proofErr w:type="spellStart"/>
      <w:r w:rsidRPr="009A723D">
        <w:t>HomeController</w:t>
      </w:r>
      <w:proofErr w:type="spellEnd"/>
    </w:p>
    <w:p w14:paraId="48FB51FC" w14:textId="77777777" w:rsidR="009A723D" w:rsidRPr="009A723D" w:rsidRDefault="009A723D" w:rsidP="009A723D">
      <w:pPr>
        <w:ind w:left="720"/>
      </w:pPr>
      <w:r w:rsidRPr="009A723D">
        <w:t xml:space="preserve">package </w:t>
      </w:r>
      <w:proofErr w:type="spellStart"/>
      <w:r w:rsidRPr="009A723D">
        <w:t>com.</w:t>
      </w:r>
      <w:proofErr w:type="gramStart"/>
      <w:r w:rsidRPr="009A723D">
        <w:t>example.demo</w:t>
      </w:r>
      <w:proofErr w:type="spellEnd"/>
      <w:proofErr w:type="gramEnd"/>
      <w:r w:rsidRPr="009A723D">
        <w:t>;</w:t>
      </w:r>
    </w:p>
    <w:p w14:paraId="6C8518B2" w14:textId="77777777" w:rsidR="009A723D" w:rsidRPr="009A723D" w:rsidRDefault="009A723D" w:rsidP="009A723D">
      <w:pPr>
        <w:ind w:left="720"/>
      </w:pPr>
      <w:r w:rsidRPr="009A723D">
        <w:t xml:space="preserve">import </w:t>
      </w:r>
      <w:proofErr w:type="spellStart"/>
      <w:proofErr w:type="gramStart"/>
      <w:r w:rsidRPr="009A723D">
        <w:t>org.springframework.web.bind</w:t>
      </w:r>
      <w:proofErr w:type="gramEnd"/>
      <w:r w:rsidRPr="009A723D">
        <w:t>.</w:t>
      </w:r>
      <w:proofErr w:type="gramStart"/>
      <w:r w:rsidRPr="009A723D">
        <w:t>annotation.GetMapping</w:t>
      </w:r>
      <w:proofErr w:type="spellEnd"/>
      <w:proofErr w:type="gramEnd"/>
      <w:r w:rsidRPr="009A723D">
        <w:t>;</w:t>
      </w:r>
    </w:p>
    <w:p w14:paraId="491150EF" w14:textId="77777777" w:rsidR="009A723D" w:rsidRPr="009A723D" w:rsidRDefault="009A723D" w:rsidP="009A723D">
      <w:pPr>
        <w:ind w:left="720"/>
      </w:pPr>
      <w:r w:rsidRPr="009A723D">
        <w:t xml:space="preserve">import </w:t>
      </w:r>
      <w:proofErr w:type="spellStart"/>
      <w:proofErr w:type="gramStart"/>
      <w:r w:rsidRPr="009A723D">
        <w:t>org.springframework.web.bind</w:t>
      </w:r>
      <w:proofErr w:type="gramEnd"/>
      <w:r w:rsidRPr="009A723D">
        <w:t>.</w:t>
      </w:r>
      <w:proofErr w:type="gramStart"/>
      <w:r w:rsidRPr="009A723D">
        <w:t>annotation.RestController</w:t>
      </w:r>
      <w:proofErr w:type="spellEnd"/>
      <w:proofErr w:type="gramEnd"/>
      <w:r w:rsidRPr="009A723D">
        <w:t>;</w:t>
      </w:r>
    </w:p>
    <w:p w14:paraId="385ACCCC" w14:textId="77777777" w:rsidR="009A723D" w:rsidRPr="009A723D" w:rsidRDefault="009A723D" w:rsidP="009A723D">
      <w:pPr>
        <w:ind w:left="720"/>
      </w:pPr>
      <w:r w:rsidRPr="009A723D">
        <w:t>@RestController</w:t>
      </w:r>
    </w:p>
    <w:p w14:paraId="0BAF6989" w14:textId="77777777" w:rsidR="009A723D" w:rsidRDefault="009A723D" w:rsidP="009A723D">
      <w:pPr>
        <w:ind w:left="720"/>
      </w:pPr>
      <w:r w:rsidRPr="009A723D">
        <w:t xml:space="preserve">public class </w:t>
      </w:r>
      <w:proofErr w:type="spellStart"/>
      <w:r w:rsidRPr="009A723D">
        <w:t>HomeController</w:t>
      </w:r>
      <w:proofErr w:type="spellEnd"/>
      <w:r w:rsidRPr="009A723D">
        <w:t xml:space="preserve"> {</w:t>
      </w:r>
    </w:p>
    <w:p w14:paraId="6646B7E4" w14:textId="2243520C" w:rsidR="009A723D" w:rsidRPr="009A723D" w:rsidRDefault="009A723D" w:rsidP="009A723D">
      <w:pPr>
        <w:ind w:left="720"/>
      </w:pPr>
      <w:r w:rsidRPr="009A723D">
        <w:t>@</w:t>
      </w:r>
      <w:proofErr w:type="gramStart"/>
      <w:r w:rsidRPr="009A723D">
        <w:t>GetMapping(</w:t>
      </w:r>
      <w:proofErr w:type="gramEnd"/>
      <w:r w:rsidRPr="009A723D">
        <w:t>"/")</w:t>
      </w:r>
    </w:p>
    <w:p w14:paraId="420981FD" w14:textId="77777777" w:rsidR="009A723D" w:rsidRPr="009A723D" w:rsidRDefault="009A723D" w:rsidP="009A723D">
      <w:pPr>
        <w:ind w:left="720"/>
      </w:pPr>
      <w:r w:rsidRPr="009A723D">
        <w:t xml:space="preserve">    public String </w:t>
      </w:r>
      <w:proofErr w:type="gramStart"/>
      <w:r w:rsidRPr="009A723D">
        <w:t>home(</w:t>
      </w:r>
      <w:proofErr w:type="gramEnd"/>
      <w:r w:rsidRPr="009A723D">
        <w:t>) {</w:t>
      </w:r>
    </w:p>
    <w:p w14:paraId="01CCB0CA" w14:textId="77777777" w:rsidR="009A723D" w:rsidRPr="009A723D" w:rsidRDefault="009A723D" w:rsidP="009A723D">
      <w:pPr>
        <w:ind w:left="720"/>
      </w:pPr>
      <w:r w:rsidRPr="009A723D">
        <w:t xml:space="preserve">        return "Application Running Successfully";</w:t>
      </w:r>
    </w:p>
    <w:p w14:paraId="3049083B" w14:textId="637068B6" w:rsidR="009A723D" w:rsidRDefault="009A723D" w:rsidP="009A723D">
      <w:pPr>
        <w:ind w:left="720"/>
      </w:pPr>
      <w:r w:rsidRPr="009A723D">
        <w:t xml:space="preserve">    }}</w:t>
      </w:r>
    </w:p>
    <w:p w14:paraId="17345EFD" w14:textId="77777777" w:rsidR="009A723D" w:rsidRDefault="009A723D" w:rsidP="009A723D">
      <w:pPr>
        <w:ind w:left="720"/>
      </w:pPr>
    </w:p>
    <w:p w14:paraId="33375535" w14:textId="77777777" w:rsidR="009A723D" w:rsidRPr="009A723D" w:rsidRDefault="009A723D" w:rsidP="009A723D">
      <w:pPr>
        <w:numPr>
          <w:ilvl w:val="0"/>
          <w:numId w:val="4"/>
        </w:numPr>
      </w:pPr>
      <w:r w:rsidRPr="009A723D">
        <w:t xml:space="preserve">Click </w:t>
      </w:r>
      <w:r w:rsidRPr="009A723D">
        <w:rPr>
          <w:b/>
          <w:bCs/>
        </w:rPr>
        <w:t>Run As → Spring Boot App</w:t>
      </w:r>
    </w:p>
    <w:p w14:paraId="6CCC95B0" w14:textId="77777777" w:rsidR="009A723D" w:rsidRPr="009A723D" w:rsidRDefault="009A723D" w:rsidP="009A723D">
      <w:pPr>
        <w:numPr>
          <w:ilvl w:val="0"/>
          <w:numId w:val="4"/>
        </w:numPr>
      </w:pPr>
      <w:r w:rsidRPr="009A723D">
        <w:rPr>
          <w:b/>
          <w:bCs/>
        </w:rPr>
        <w:t xml:space="preserve"> Step 6: Verify Output</w:t>
      </w:r>
    </w:p>
    <w:p w14:paraId="7F976D0E" w14:textId="77777777" w:rsidR="009A723D" w:rsidRPr="009A723D" w:rsidRDefault="009A723D" w:rsidP="009A723D">
      <w:pPr>
        <w:numPr>
          <w:ilvl w:val="0"/>
          <w:numId w:val="4"/>
        </w:numPr>
      </w:pPr>
      <w:r w:rsidRPr="009A723D">
        <w:t>Open browser and type:</w:t>
      </w:r>
    </w:p>
    <w:p w14:paraId="6F3FB67B" w14:textId="77777777" w:rsidR="009A723D" w:rsidRPr="009A723D" w:rsidRDefault="009A723D" w:rsidP="009A723D">
      <w:pPr>
        <w:numPr>
          <w:ilvl w:val="0"/>
          <w:numId w:val="4"/>
        </w:numPr>
      </w:pPr>
      <w:r w:rsidRPr="009A723D">
        <w:t>http://localhost:8080</w:t>
      </w:r>
    </w:p>
    <w:p w14:paraId="022B4BD5" w14:textId="77777777" w:rsidR="009A723D" w:rsidRPr="009A723D" w:rsidRDefault="009A723D" w:rsidP="009A723D">
      <w:pPr>
        <w:ind w:left="720"/>
      </w:pPr>
    </w:p>
    <w:p w14:paraId="61127636" w14:textId="77777777" w:rsidR="009A723D" w:rsidRPr="00D21302" w:rsidRDefault="009A723D" w:rsidP="00CA65F9">
      <w:pPr>
        <w:rPr>
          <w:lang w:val="en-US"/>
        </w:rPr>
      </w:pPr>
    </w:p>
    <w:sectPr w:rsidR="009A723D" w:rsidRPr="00D21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5B32"/>
    <w:multiLevelType w:val="hybridMultilevel"/>
    <w:tmpl w:val="945C0944"/>
    <w:lvl w:ilvl="0" w:tplc="B6847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744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229D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3C29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C0E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161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CA3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82A3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08C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E4A5CDA"/>
    <w:multiLevelType w:val="hybridMultilevel"/>
    <w:tmpl w:val="4CD02B44"/>
    <w:lvl w:ilvl="0" w:tplc="1AF2F5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EAB3B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C6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B49B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ECC8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ECE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9AF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ACD7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16D2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08D41AC"/>
    <w:multiLevelType w:val="hybridMultilevel"/>
    <w:tmpl w:val="4CACDD16"/>
    <w:lvl w:ilvl="0" w:tplc="2D568F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85D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BE07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AE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D0F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5869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C20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40C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5C7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8EB30A9"/>
    <w:multiLevelType w:val="hybridMultilevel"/>
    <w:tmpl w:val="031C821C"/>
    <w:lvl w:ilvl="0" w:tplc="063ED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6CC0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683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D800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A8BD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04F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D89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E629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762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38827232">
    <w:abstractNumId w:val="1"/>
  </w:num>
  <w:num w:numId="2" w16cid:durableId="166485836">
    <w:abstractNumId w:val="3"/>
  </w:num>
  <w:num w:numId="3" w16cid:durableId="1257059674">
    <w:abstractNumId w:val="0"/>
  </w:num>
  <w:num w:numId="4" w16cid:durableId="480121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C3"/>
    <w:rsid w:val="000775C3"/>
    <w:rsid w:val="001A10E9"/>
    <w:rsid w:val="00767A65"/>
    <w:rsid w:val="008629DF"/>
    <w:rsid w:val="008C22E7"/>
    <w:rsid w:val="009A723D"/>
    <w:rsid w:val="00AA682C"/>
    <w:rsid w:val="00C0073E"/>
    <w:rsid w:val="00C53029"/>
    <w:rsid w:val="00CA65F9"/>
    <w:rsid w:val="00D21302"/>
    <w:rsid w:val="00E2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77B5D"/>
  <w15:chartTrackingRefBased/>
  <w15:docId w15:val="{6AEAAB6A-36CF-4A0C-8B44-50D76D0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6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Sinha</dc:creator>
  <cp:keywords/>
  <dc:description/>
  <cp:lastModifiedBy>Abhyuday Sinha</cp:lastModifiedBy>
  <cp:revision>5</cp:revision>
  <dcterms:created xsi:type="dcterms:W3CDTF">2026-04-12T12:02:00Z</dcterms:created>
  <dcterms:modified xsi:type="dcterms:W3CDTF">2026-04-13T06:40:00Z</dcterms:modified>
</cp:coreProperties>
</file>